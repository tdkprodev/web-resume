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BA44DCB" w14:textId="5FC186B5" w:rsidR="00BB100B" w:rsidRDefault="00441FC2" w:rsidP="009D06E0">
      <w:pPr>
        <w:pStyle w:val="divname"/>
        <w:shd w:val="clear" w:color="auto" w:fill="FFFFFF"/>
        <w:spacing w:line="0" w:lineRule="atLeast"/>
        <w:contextualSpacing/>
        <w:rPr>
          <w:rStyle w:val="span"/>
          <w:sz w:val="52"/>
          <w:szCs w:val="52"/>
        </w:rPr>
      </w:pPr>
      <w:r w:rsidRPr="00210E66">
        <w:rPr>
          <w:rStyle w:val="span"/>
          <w:sz w:val="52"/>
          <w:szCs w:val="52"/>
        </w:rPr>
        <w:t>Thomas Kay</w:t>
      </w:r>
    </w:p>
    <w:p w14:paraId="1E59B276" w14:textId="335BACBD" w:rsidR="009D06E0" w:rsidRPr="009D06E0" w:rsidRDefault="009D06E0" w:rsidP="00DA0FFC">
      <w:pPr>
        <w:pStyle w:val="divname"/>
        <w:shd w:val="clear" w:color="auto" w:fill="FFFFFF"/>
        <w:spacing w:before="120" w:after="120" w:line="0" w:lineRule="atLeast"/>
        <w:contextualSpacing/>
        <w:rPr>
          <w:rFonts w:ascii="Palatino" w:hAnsi="Palatino" w:cstheme="majorHAnsi"/>
          <w:color w:val="000000" w:themeColor="text1"/>
          <w:sz w:val="28"/>
          <w:szCs w:val="28"/>
        </w:rPr>
      </w:pPr>
      <w:r w:rsidRPr="009D06E0">
        <w:rPr>
          <w:rStyle w:val="span"/>
          <w:rFonts w:ascii="Palatino" w:hAnsi="Palatino" w:cstheme="majorHAnsi"/>
          <w:color w:val="000000" w:themeColor="text1"/>
          <w:sz w:val="28"/>
          <w:szCs w:val="28"/>
        </w:rPr>
        <w:t>Web Developer</w:t>
      </w:r>
    </w:p>
    <w:p w14:paraId="79493BE2" w14:textId="4FE55664" w:rsidR="00BB100B" w:rsidRPr="00210E66" w:rsidRDefault="0014288E">
      <w:pPr>
        <w:pStyle w:val="spanpaddedline"/>
        <w:shd w:val="clear" w:color="auto" w:fill="FFFFFF"/>
        <w:spacing w:line="280" w:lineRule="atLeast"/>
        <w:jc w:val="center"/>
        <w:rPr>
          <w:rFonts w:ascii="Century Gothic" w:eastAsia="Century Gothic" w:hAnsi="Century Gothic" w:cs="Century Gothic"/>
          <w:color w:val="231F20"/>
          <w:sz w:val="16"/>
          <w:szCs w:val="16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6"/>
          <w:szCs w:val="16"/>
        </w:rPr>
        <w:t>Taylors</w:t>
      </w:r>
      <w:r w:rsidR="00441FC2" w:rsidRPr="00210E66">
        <w:rPr>
          <w:rStyle w:val="span"/>
          <w:rFonts w:ascii="Century Gothic" w:eastAsia="Century Gothic" w:hAnsi="Century Gothic" w:cs="Century Gothic"/>
          <w:color w:val="231F20"/>
          <w:sz w:val="16"/>
          <w:szCs w:val="16"/>
        </w:rPr>
        <w:t>, SC 296</w:t>
      </w:r>
      <w:r>
        <w:rPr>
          <w:rStyle w:val="span"/>
          <w:rFonts w:ascii="Century Gothic" w:eastAsia="Century Gothic" w:hAnsi="Century Gothic" w:cs="Century Gothic"/>
          <w:color w:val="231F20"/>
          <w:sz w:val="16"/>
          <w:szCs w:val="16"/>
        </w:rPr>
        <w:t>87</w:t>
      </w:r>
    </w:p>
    <w:p w14:paraId="098B56D3" w14:textId="77777777" w:rsidR="00BB100B" w:rsidRPr="00210E66" w:rsidRDefault="00441FC2" w:rsidP="00210E66">
      <w:pPr>
        <w:pStyle w:val="divdocumentdivaddresspaddedlinenth-last-child1"/>
        <w:pBdr>
          <w:bottom w:val="dashSmallGap" w:sz="8" w:space="15" w:color="CCCCCC"/>
        </w:pBdr>
        <w:shd w:val="clear" w:color="auto" w:fill="FFFFFF"/>
        <w:spacing w:line="280" w:lineRule="atLeast"/>
        <w:jc w:val="center"/>
        <w:rPr>
          <w:rFonts w:ascii="Century Gothic" w:eastAsia="Century Gothic" w:hAnsi="Century Gothic" w:cs="Century Gothic"/>
          <w:color w:val="231F20"/>
          <w:sz w:val="16"/>
          <w:szCs w:val="16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16"/>
          <w:szCs w:val="16"/>
        </w:rPr>
        <w:t>(704) 494-1646</w:t>
      </w:r>
      <w:r w:rsidRPr="00210E66">
        <w:rPr>
          <w:rFonts w:ascii="Century Gothic" w:eastAsia="Century Gothic" w:hAnsi="Century Gothic" w:cs="Century Gothic"/>
          <w:color w:val="231F20"/>
          <w:sz w:val="16"/>
          <w:szCs w:val="16"/>
        </w:rPr>
        <w:t xml:space="preserve"> </w:t>
      </w:r>
      <w:r w:rsidRPr="00210E66">
        <w:rPr>
          <w:rStyle w:val="span"/>
          <w:rFonts w:ascii="Century Gothic" w:eastAsia="Century Gothic" w:hAnsi="Century Gothic" w:cs="Century Gothic"/>
          <w:color w:val="231F20"/>
          <w:sz w:val="16"/>
          <w:szCs w:val="16"/>
        </w:rPr>
        <w:t>tomxkay@pm.me</w:t>
      </w:r>
    </w:p>
    <w:p w14:paraId="68D5C4A0" w14:textId="77777777" w:rsidR="003D6168" w:rsidRPr="003E7AA2" w:rsidRDefault="00875364" w:rsidP="00A27777">
      <w:pPr>
        <w:pStyle w:val="div"/>
        <w:shd w:val="clear" w:color="auto" w:fill="FFFFFF"/>
        <w:spacing w:line="0" w:lineRule="atLeast"/>
        <w:jc w:val="center"/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</w:pPr>
      <w:r w:rsidRPr="003E7AA2">
        <w:fldChar w:fldCharType="begin"/>
      </w:r>
      <w:r w:rsidRPr="003E7AA2">
        <w:instrText xml:space="preserve"> HYPERLINK "http://www.tomxkay.dev/" </w:instrText>
      </w:r>
      <w:r w:rsidRPr="003E7AA2">
        <w:fldChar w:fldCharType="separate"/>
      </w:r>
      <w:r w:rsidR="00441FC2"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t>tomxk</w:t>
      </w:r>
      <w:r w:rsidR="00441FC2"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t>a</w:t>
      </w:r>
      <w:r w:rsidR="00441FC2"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t>y.dev</w:t>
      </w:r>
      <w:r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fldChar w:fldCharType="end"/>
      </w:r>
      <w:r w:rsidR="003D6168"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t xml:space="preserve"> </w:t>
      </w:r>
    </w:p>
    <w:p w14:paraId="10AEF5CE" w14:textId="350AFD89" w:rsidR="003D6168" w:rsidRPr="003E7AA2" w:rsidRDefault="003E7AA2" w:rsidP="00A27777">
      <w:pPr>
        <w:pStyle w:val="div"/>
        <w:shd w:val="clear" w:color="auto" w:fill="FFFFFF"/>
        <w:spacing w:line="0" w:lineRule="atLeast"/>
        <w:rPr>
          <w:rFonts w:ascii="Century Gothic" w:eastAsia="Century Gothic" w:hAnsi="Century Gothic" w:cs="Century Gothic"/>
          <w:color w:val="0563C1" w:themeColor="hyperlink"/>
          <w:sz w:val="20"/>
          <w:szCs w:val="20"/>
        </w:rPr>
      </w:pPr>
      <w:hyperlink r:id="rId8" w:history="1"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github.com/to</w:t>
        </w:r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m</w:t>
        </w:r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xkay</w:t>
        </w:r>
      </w:hyperlink>
      <w:r w:rsidRPr="003E7AA2">
        <w:rPr>
          <w:rStyle w:val="Hyperlink"/>
          <w:rFonts w:ascii="Century Gothic" w:eastAsia="Century Gothic" w:hAnsi="Century Gothic" w:cs="Century Gothic"/>
          <w:sz w:val="20"/>
          <w:szCs w:val="20"/>
          <w:u w:val="none"/>
        </w:rPr>
        <w:t xml:space="preserve">                                                                                                                  </w:t>
      </w:r>
      <w:hyperlink r:id="rId9" w:history="1"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linkedin.com</w:t>
        </w:r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/</w:t>
        </w:r>
        <w:r w:rsidR="003D6168" w:rsidRPr="003E7AA2">
          <w:rPr>
            <w:rStyle w:val="Hyperlink"/>
            <w:rFonts w:ascii="Century Gothic" w:eastAsia="Century Gothic" w:hAnsi="Century Gothic" w:cs="Century Gothic"/>
            <w:sz w:val="20"/>
            <w:szCs w:val="20"/>
            <w:u w:val="none"/>
          </w:rPr>
          <w:t>in/tomxkay</w:t>
        </w:r>
      </w:hyperlink>
    </w:p>
    <w:p w14:paraId="146D1CF9" w14:textId="77777777" w:rsidR="00BB100B" w:rsidRPr="00210E66" w:rsidRDefault="00441FC2">
      <w:pPr>
        <w:pStyle w:val="divdocumentdivsectiontitle"/>
        <w:shd w:val="clear" w:color="auto" w:fill="FFFFFF"/>
        <w:spacing w:before="200" w:after="100"/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</w:pPr>
      <w:r w:rsidRPr="00210E66"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  <w:t>Professional Summary</w:t>
      </w:r>
    </w:p>
    <w:p w14:paraId="38FD4BA8" w14:textId="77777777" w:rsidR="00BB100B" w:rsidRPr="00210E66" w:rsidRDefault="00441FC2">
      <w:pPr>
        <w:pStyle w:val="p"/>
        <w:shd w:val="clear" w:color="auto" w:fill="FFFFFF"/>
        <w:spacing w:line="30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Fonts w:ascii="Century Gothic" w:eastAsia="Century Gothic" w:hAnsi="Century Gothic" w:cs="Century Gothic"/>
          <w:color w:val="231F20"/>
          <w:sz w:val="20"/>
          <w:szCs w:val="20"/>
        </w:rPr>
        <w:t>Well-qualified web developer passionate about web technologies offering 3 years of experience in demanding environments focused on producing modern web applications. Recognized consistently for performance excellence in producing visually aesthetic user interfaces, experiences and workflows.</w:t>
      </w:r>
    </w:p>
    <w:p w14:paraId="684C45A5" w14:textId="77777777" w:rsidR="00BB100B" w:rsidRPr="00210E66" w:rsidRDefault="00441FC2">
      <w:pPr>
        <w:pStyle w:val="divdocumentdivsectiontitle"/>
        <w:shd w:val="clear" w:color="auto" w:fill="FFFFFF"/>
        <w:spacing w:before="200" w:after="100"/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</w:pPr>
      <w:r w:rsidRPr="00210E66"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  <w:t>Skills</w:t>
      </w:r>
    </w:p>
    <w:tbl>
      <w:tblPr>
        <w:tblStyle w:val="divdocumenttable"/>
        <w:tblW w:w="0" w:type="auto"/>
        <w:tblInd w:w="7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28"/>
        <w:gridCol w:w="5228"/>
      </w:tblGrid>
      <w:tr w:rsidR="00BB100B" w:rsidRPr="00210E66" w14:paraId="0B66C558" w14:textId="77777777">
        <w:tc>
          <w:tcPr>
            <w:tcW w:w="522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118AE12" w14:textId="77777777" w:rsidR="00BB100B" w:rsidRPr="00210E66" w:rsidRDefault="00441FC2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Typescript</w:t>
            </w:r>
          </w:p>
          <w:p w14:paraId="3ADACE4B" w14:textId="77777777" w:rsidR="00BB100B" w:rsidRPr="00210E66" w:rsidRDefault="00441FC2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PHP</w:t>
            </w:r>
          </w:p>
          <w:p w14:paraId="7728E058" w14:textId="77777777" w:rsidR="00BB100B" w:rsidRPr="00210E66" w:rsidRDefault="00441FC2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 xml:space="preserve">React + </w:t>
            </w:r>
            <w:proofErr w:type="spellStart"/>
            <w:r w:rsidRPr="00210E66">
              <w:rPr>
                <w:rFonts w:ascii="Century Gothic" w:eastAsia="Century Gothic" w:hAnsi="Century Gothic" w:cs="Century Gothic"/>
                <w:color w:val="231F20"/>
              </w:rPr>
              <w:t>MobX</w:t>
            </w:r>
            <w:proofErr w:type="spellEnd"/>
          </w:p>
          <w:p w14:paraId="76338CA5" w14:textId="77777777" w:rsidR="00BB100B" w:rsidRPr="00210E66" w:rsidRDefault="00441FC2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Node + Express</w:t>
            </w:r>
          </w:p>
        </w:tc>
        <w:tc>
          <w:tcPr>
            <w:tcW w:w="522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32A79FBC" w14:textId="77777777" w:rsidR="00BB100B" w:rsidRPr="00210E66" w:rsidRDefault="00441FC2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Git (Version control)</w:t>
            </w:r>
          </w:p>
          <w:p w14:paraId="63A7CAA2" w14:textId="77777777" w:rsidR="00BB100B" w:rsidRPr="00210E66" w:rsidRDefault="00441FC2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Webpack/Babel</w:t>
            </w:r>
          </w:p>
          <w:p w14:paraId="371592CD" w14:textId="77777777" w:rsidR="00BB100B" w:rsidRPr="00210E66" w:rsidRDefault="00441FC2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MySQL</w:t>
            </w:r>
          </w:p>
          <w:p w14:paraId="51AD962B" w14:textId="77777777" w:rsidR="00BB100B" w:rsidRPr="00210E66" w:rsidRDefault="00441FC2">
            <w:pPr>
              <w:pStyle w:val="divdocumentulli"/>
              <w:numPr>
                <w:ilvl w:val="0"/>
                <w:numId w:val="2"/>
              </w:numPr>
              <w:spacing w:line="300" w:lineRule="atLeast"/>
              <w:ind w:left="240" w:hanging="241"/>
              <w:rPr>
                <w:rFonts w:ascii="Century Gothic" w:eastAsia="Century Gothic" w:hAnsi="Century Gothic" w:cs="Century Gothic"/>
                <w:color w:val="231F20"/>
              </w:rPr>
            </w:pPr>
            <w:r w:rsidRPr="00210E66">
              <w:rPr>
                <w:rFonts w:ascii="Century Gothic" w:eastAsia="Century Gothic" w:hAnsi="Century Gothic" w:cs="Century Gothic"/>
                <w:color w:val="231F20"/>
              </w:rPr>
              <w:t>Clean code</w:t>
            </w:r>
          </w:p>
        </w:tc>
      </w:tr>
    </w:tbl>
    <w:p w14:paraId="00AD6CA8" w14:textId="77777777" w:rsidR="00BB100B" w:rsidRPr="00210E66" w:rsidRDefault="00441FC2">
      <w:pPr>
        <w:pStyle w:val="divdocumentdivsectiontitle"/>
        <w:shd w:val="clear" w:color="auto" w:fill="FFFFFF"/>
        <w:spacing w:before="200" w:after="100"/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</w:pPr>
      <w:r w:rsidRPr="00210E66"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  <w:t>Work History</w:t>
      </w:r>
    </w:p>
    <w:p w14:paraId="182E188A" w14:textId="77777777" w:rsidR="00BB100B" w:rsidRPr="00210E66" w:rsidRDefault="00441FC2">
      <w:pPr>
        <w:pStyle w:val="divdocumentsinglecolumn"/>
        <w:shd w:val="clear" w:color="auto" w:fill="FFFFFF"/>
        <w:spacing w:line="300" w:lineRule="atLeast"/>
        <w:ind w:left="700"/>
        <w:rPr>
          <w:rFonts w:ascii="Century Gothic" w:eastAsia="Century Gothic" w:hAnsi="Century Gothic" w:cs="Century Gothic"/>
          <w:color w:val="231F20"/>
        </w:rPr>
      </w:pPr>
      <w:r w:rsidRPr="00210E66">
        <w:rPr>
          <w:rStyle w:val="documenttxtBold"/>
          <w:rFonts w:ascii="Century Gothic" w:eastAsia="Century Gothic" w:hAnsi="Century Gothic" w:cs="Century Gothic"/>
          <w:caps/>
          <w:color w:val="231F20"/>
        </w:rPr>
        <w:t>Full Stack Developer</w:t>
      </w:r>
      <w:r w:rsidRPr="00210E66">
        <w:rPr>
          <w:rStyle w:val="singlecolumnspanpaddedlinenth-child1"/>
          <w:rFonts w:ascii="Century Gothic" w:eastAsia="Century Gothic" w:hAnsi="Century Gothic" w:cs="Century Gothic"/>
          <w:color w:val="231F20"/>
        </w:rPr>
        <w:t xml:space="preserve"> </w:t>
      </w: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| 06/2018 to Current</w:t>
      </w:r>
      <w:r w:rsidRPr="00210E66">
        <w:rPr>
          <w:rStyle w:val="singlecolumnspanpaddedlinenth-child1"/>
          <w:rFonts w:ascii="Century Gothic" w:eastAsia="Century Gothic" w:hAnsi="Century Gothic" w:cs="Century Gothic"/>
          <w:color w:val="231F20"/>
        </w:rPr>
        <w:t xml:space="preserve"> </w:t>
      </w:r>
    </w:p>
    <w:p w14:paraId="3B701FC1" w14:textId="77777777" w:rsidR="00BB100B" w:rsidRPr="00210E66" w:rsidRDefault="00441FC2">
      <w:pPr>
        <w:pStyle w:val="documenttxtBoldParagraph"/>
        <w:shd w:val="clear" w:color="auto" w:fill="FFFFFF"/>
        <w:spacing w:after="60" w:line="300" w:lineRule="atLeast"/>
        <w:ind w:left="700"/>
        <w:rPr>
          <w:rFonts w:ascii="Century Gothic" w:eastAsia="Century Gothic" w:hAnsi="Century Gothic" w:cs="Century Gothic"/>
          <w:color w:val="231F20"/>
        </w:rPr>
      </w:pPr>
      <w:proofErr w:type="spellStart"/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MedProcure</w:t>
      </w:r>
      <w:proofErr w:type="spellEnd"/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, LLC - Easley, SC</w:t>
      </w:r>
    </w:p>
    <w:p w14:paraId="577F083D" w14:textId="77777777" w:rsidR="00BB100B" w:rsidRPr="00210E66" w:rsidRDefault="00441FC2">
      <w:pPr>
        <w:pStyle w:val="divdocumentulli"/>
        <w:numPr>
          <w:ilvl w:val="0"/>
          <w:numId w:val="3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Reviewed code, debugged problems and corrected issues.</w:t>
      </w:r>
    </w:p>
    <w:p w14:paraId="3F6BFB81" w14:textId="671CB91C" w:rsidR="00BB100B" w:rsidRPr="00210E66" w:rsidRDefault="00441FC2">
      <w:pPr>
        <w:pStyle w:val="divdocumentulli"/>
        <w:numPr>
          <w:ilvl w:val="0"/>
          <w:numId w:val="3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Collaborated on all stages of development lifecycle, from </w:t>
      </w:r>
      <w:r w:rsidR="00210E66"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initial punch list </w:t>
      </w: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to production releases.</w:t>
      </w:r>
    </w:p>
    <w:p w14:paraId="2C9C5A8F" w14:textId="77777777" w:rsidR="00BB100B" w:rsidRPr="00210E66" w:rsidRDefault="00441FC2">
      <w:pPr>
        <w:pStyle w:val="divdocumentulli"/>
        <w:numPr>
          <w:ilvl w:val="0"/>
          <w:numId w:val="3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Designed intuitive graphical user interfaces using knowledge of database design to improve user experience.</w:t>
      </w:r>
    </w:p>
    <w:p w14:paraId="054AD980" w14:textId="75907F45" w:rsidR="00BB100B" w:rsidRPr="00210E66" w:rsidRDefault="00441FC2">
      <w:pPr>
        <w:pStyle w:val="divdocumentulli"/>
        <w:numPr>
          <w:ilvl w:val="0"/>
          <w:numId w:val="3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Planned and developed interfaces using UML graphs and charts that simplified overall development </w:t>
      </w:r>
      <w:r w:rsidR="00E34E7F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work</w:t>
      </w: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flow.</w:t>
      </w:r>
    </w:p>
    <w:p w14:paraId="2386A3CC" w14:textId="77777777" w:rsidR="00BB100B" w:rsidRPr="00210E66" w:rsidRDefault="00441FC2">
      <w:pPr>
        <w:pStyle w:val="divdocumentulli"/>
        <w:numPr>
          <w:ilvl w:val="0"/>
          <w:numId w:val="3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Contributed ideas and suggestions in team meetings and delivered updates on deadlines, designs and enhancements.</w:t>
      </w:r>
    </w:p>
    <w:p w14:paraId="7F468799" w14:textId="77777777" w:rsidR="00BB100B" w:rsidRPr="00210E66" w:rsidRDefault="00441FC2">
      <w:pPr>
        <w:pStyle w:val="divdocumentdivsectiontitle"/>
        <w:shd w:val="clear" w:color="auto" w:fill="FFFFFF"/>
        <w:spacing w:before="200" w:after="100"/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</w:pPr>
      <w:r w:rsidRPr="00210E66"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  <w:t>Education</w:t>
      </w:r>
    </w:p>
    <w:p w14:paraId="4FCCE527" w14:textId="77777777" w:rsidR="00BB100B" w:rsidRPr="00210E66" w:rsidRDefault="00441FC2">
      <w:pPr>
        <w:pStyle w:val="divdocumentsinglecolumn"/>
        <w:shd w:val="clear" w:color="auto" w:fill="FFFFFF"/>
        <w:spacing w:line="300" w:lineRule="atLeast"/>
        <w:ind w:left="700"/>
        <w:rPr>
          <w:rFonts w:ascii="Century Gothic" w:eastAsia="Century Gothic" w:hAnsi="Century Gothic" w:cs="Century Gothic"/>
          <w:color w:val="231F20"/>
        </w:rPr>
      </w:pPr>
      <w:r w:rsidRPr="00210E6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Central Piedmont Community College - Charlotte, NC</w:t>
      </w:r>
      <w:r w:rsidRPr="00210E66">
        <w:rPr>
          <w:rStyle w:val="documenttxtBold"/>
          <w:rFonts w:ascii="Century Gothic" w:eastAsia="Century Gothic" w:hAnsi="Century Gothic" w:cs="Century Gothic"/>
          <w:color w:val="231F20"/>
        </w:rPr>
        <w:t xml:space="preserve"> </w:t>
      </w:r>
      <w:r w:rsidRPr="00210E6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| Associate of Science</w:t>
      </w:r>
      <w:r w:rsidRPr="00210E66">
        <w:rPr>
          <w:rStyle w:val="documenttxtBold"/>
          <w:rFonts w:ascii="Century Gothic" w:eastAsia="Century Gothic" w:hAnsi="Century Gothic" w:cs="Century Gothic"/>
          <w:color w:val="231F20"/>
        </w:rPr>
        <w:t xml:space="preserve"> </w:t>
      </w:r>
    </w:p>
    <w:p w14:paraId="027FEAA7" w14:textId="77777777" w:rsidR="00BB100B" w:rsidRPr="00210E66" w:rsidRDefault="00441FC2">
      <w:pPr>
        <w:pStyle w:val="spanpaddedline"/>
        <w:shd w:val="clear" w:color="auto" w:fill="FFFFFF"/>
        <w:spacing w:line="300" w:lineRule="atLeast"/>
        <w:ind w:left="700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General Studies, 12/2015</w:t>
      </w:r>
    </w:p>
    <w:p w14:paraId="0059C836" w14:textId="77777777" w:rsidR="00BB100B" w:rsidRPr="00210E66" w:rsidRDefault="00441FC2">
      <w:pPr>
        <w:pStyle w:val="divdocumentulli"/>
        <w:numPr>
          <w:ilvl w:val="0"/>
          <w:numId w:val="4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Graduated with 3.79 GPA</w:t>
      </w:r>
    </w:p>
    <w:p w14:paraId="0F62744C" w14:textId="77777777" w:rsidR="00BB100B" w:rsidRPr="00210E66" w:rsidRDefault="00441FC2">
      <w:pPr>
        <w:pStyle w:val="divdocumentulli"/>
        <w:numPr>
          <w:ilvl w:val="0"/>
          <w:numId w:val="4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Pursued my interest in augmenting general knowledge</w:t>
      </w:r>
    </w:p>
    <w:p w14:paraId="4F144651" w14:textId="77777777" w:rsidR="00BB100B" w:rsidRPr="00210E66" w:rsidRDefault="00441FC2">
      <w:pPr>
        <w:pStyle w:val="divdocumentulli"/>
        <w:numPr>
          <w:ilvl w:val="0"/>
          <w:numId w:val="4"/>
        </w:numPr>
        <w:shd w:val="clear" w:color="auto" w:fill="FFFFFF"/>
        <w:spacing w:line="300" w:lineRule="atLeast"/>
        <w:ind w:left="940" w:hanging="24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210E66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Dean's List</w:t>
      </w:r>
    </w:p>
    <w:p w14:paraId="57DA82A4" w14:textId="77777777" w:rsidR="00BB100B" w:rsidRPr="00210E66" w:rsidRDefault="00441FC2">
      <w:pPr>
        <w:pStyle w:val="divdocumentsinglecolumn"/>
        <w:shd w:val="clear" w:color="auto" w:fill="FFFFFF"/>
        <w:spacing w:before="200" w:line="300" w:lineRule="atLeast"/>
        <w:ind w:left="700"/>
        <w:rPr>
          <w:rFonts w:ascii="Century Gothic" w:eastAsia="Century Gothic" w:hAnsi="Century Gothic" w:cs="Century Gothic"/>
          <w:color w:val="231F20"/>
        </w:rPr>
      </w:pPr>
      <w:r w:rsidRPr="00210E66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Olympic High School - Charlotte, NC | High School Diploma</w:t>
      </w:r>
      <w:r w:rsidRPr="00210E66">
        <w:rPr>
          <w:rStyle w:val="documenttxtBold"/>
          <w:rFonts w:ascii="Century Gothic" w:eastAsia="Century Gothic" w:hAnsi="Century Gothic" w:cs="Century Gothic"/>
          <w:color w:val="231F20"/>
        </w:rPr>
        <w:t xml:space="preserve"> </w:t>
      </w:r>
    </w:p>
    <w:p w14:paraId="74D2B906" w14:textId="77777777" w:rsidR="00BB100B" w:rsidRPr="00210E66" w:rsidRDefault="00441FC2">
      <w:pPr>
        <w:pStyle w:val="divdocumentdivsectiontitle"/>
        <w:shd w:val="clear" w:color="auto" w:fill="FFFFFF"/>
        <w:spacing w:before="200" w:after="100"/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</w:pPr>
      <w:r w:rsidRPr="00210E66">
        <w:rPr>
          <w:rFonts w:ascii="Palatino Linotype" w:eastAsia="Palatino Linotype" w:hAnsi="Palatino Linotype" w:cs="Palatino Linotype"/>
          <w:b/>
          <w:bCs/>
          <w:caps/>
          <w:spacing w:val="10"/>
          <w:sz w:val="21"/>
          <w:szCs w:val="21"/>
        </w:rPr>
        <w:t>Accomplishments</w:t>
      </w:r>
    </w:p>
    <w:p w14:paraId="53110727" w14:textId="77777777" w:rsidR="00BB100B" w:rsidRPr="00210E66" w:rsidRDefault="00441FC2">
      <w:pPr>
        <w:pStyle w:val="divdocumentulli"/>
        <w:numPr>
          <w:ilvl w:val="0"/>
          <w:numId w:val="5"/>
        </w:numPr>
        <w:pBdr>
          <w:left w:val="none" w:sz="0" w:space="0" w:color="auto"/>
        </w:pBdr>
        <w:shd w:val="clear" w:color="auto" w:fill="FFFFFF"/>
        <w:spacing w:line="300" w:lineRule="atLeast"/>
        <w:ind w:left="940" w:hanging="241"/>
        <w:rPr>
          <w:rFonts w:ascii="Century Gothic" w:eastAsia="Century Gothic" w:hAnsi="Century Gothic" w:cs="Century Gothic"/>
          <w:color w:val="231F20"/>
        </w:rPr>
      </w:pPr>
      <w:r w:rsidRPr="00210E66">
        <w:rPr>
          <w:rFonts w:ascii="Century Gothic" w:eastAsia="Century Gothic" w:hAnsi="Century Gothic" w:cs="Century Gothic"/>
          <w:color w:val="231F20"/>
        </w:rPr>
        <w:t>Collaborated with team of 3 in the development of Pharmacy, a web application for managing inventory and dispensing of products for maximize profits.</w:t>
      </w:r>
    </w:p>
    <w:p w14:paraId="4F4C3344" w14:textId="77777777" w:rsidR="00BB100B" w:rsidRPr="00210E66" w:rsidRDefault="00441FC2">
      <w:pPr>
        <w:pStyle w:val="divdocumentulli"/>
        <w:numPr>
          <w:ilvl w:val="0"/>
          <w:numId w:val="5"/>
        </w:numPr>
        <w:shd w:val="clear" w:color="auto" w:fill="FFFFFF"/>
        <w:spacing w:line="300" w:lineRule="atLeast"/>
        <w:ind w:left="940" w:hanging="241"/>
        <w:rPr>
          <w:rFonts w:ascii="Century Gothic" w:eastAsia="Century Gothic" w:hAnsi="Century Gothic" w:cs="Century Gothic"/>
          <w:color w:val="231F20"/>
        </w:rPr>
      </w:pPr>
      <w:r w:rsidRPr="00210E66">
        <w:rPr>
          <w:rFonts w:ascii="Century Gothic" w:eastAsia="Century Gothic" w:hAnsi="Century Gothic" w:cs="Century Gothic"/>
          <w:color w:val="231F20"/>
        </w:rPr>
        <w:t xml:space="preserve">Collaborated with team of 2-5 in the development of </w:t>
      </w:r>
      <w:proofErr w:type="spellStart"/>
      <w:r w:rsidRPr="00210E66">
        <w:rPr>
          <w:rFonts w:ascii="Century Gothic" w:eastAsia="Century Gothic" w:hAnsi="Century Gothic" w:cs="Century Gothic"/>
          <w:color w:val="231F20"/>
        </w:rPr>
        <w:t>SmartPO</w:t>
      </w:r>
      <w:proofErr w:type="spellEnd"/>
      <w:r w:rsidRPr="00210E66">
        <w:rPr>
          <w:rFonts w:ascii="Century Gothic" w:eastAsia="Century Gothic" w:hAnsi="Century Gothic" w:cs="Century Gothic"/>
          <w:color w:val="231F20"/>
        </w:rPr>
        <w:t>, a modern web application for managing inventory within and across medical facilities.</w:t>
      </w:r>
    </w:p>
    <w:sectPr w:rsidR="00BB100B" w:rsidRPr="00210E66" w:rsidSect="009D06E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720" w:bottom="720" w:left="720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1DEFD" w14:textId="77777777" w:rsidR="00875364" w:rsidRDefault="00875364" w:rsidP="00210E66">
      <w:pPr>
        <w:spacing w:line="240" w:lineRule="auto"/>
      </w:pPr>
      <w:r>
        <w:separator/>
      </w:r>
    </w:p>
  </w:endnote>
  <w:endnote w:type="continuationSeparator" w:id="0">
    <w:p w14:paraId="24042E58" w14:textId="77777777" w:rsidR="00875364" w:rsidRDefault="00875364" w:rsidP="00210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6A2A9BF-B281-CD49-AA50-A770492F1B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06B3B01-8F27-0541-B839-F4F06B9E4DC9}"/>
    <w:embedBold r:id="rId3" w:fontKey="{CBB14888-3EE1-8B4F-80A3-B343B3D95606}"/>
    <w:embedBoldItalic r:id="rId4" w:fontKey="{2E6D5B9B-F184-5D4A-9833-E5C28224970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AF817381-FBAB-D94E-99B0-0D420591BBA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29C1E3D5-F56A-3A4F-A838-BBBD19395283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7" w:fontKey="{AFDAE6FA-C16A-954C-BDB0-7474528FC9D6}"/>
    <w:embedBold r:id="rId8" w:fontKey="{EF641F85-F1D9-E145-9C09-F7CDA863A57B}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BE8CB8CC-905A-794E-A76A-BF4F5D12619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1" w:fontKey="{B53F9558-B928-D044-8C79-E0EBC2F77C49}"/>
    <w:embedBold r:id="rId12" w:fontKey="{D23E6937-A5B2-174D-BB2B-AFFC7762705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0BC951DC-9E6C-E045-AD64-6276BFD5F2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E40C0" w14:textId="77777777" w:rsidR="00E34E7F" w:rsidRDefault="00E34E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89280" w14:textId="77777777" w:rsidR="00E34E7F" w:rsidRDefault="00E34E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C6421" w14:textId="77777777" w:rsidR="00E34E7F" w:rsidRDefault="00E34E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3D743" w14:textId="77777777" w:rsidR="00875364" w:rsidRDefault="00875364" w:rsidP="00210E66">
      <w:pPr>
        <w:spacing w:line="240" w:lineRule="auto"/>
      </w:pPr>
      <w:r>
        <w:separator/>
      </w:r>
    </w:p>
  </w:footnote>
  <w:footnote w:type="continuationSeparator" w:id="0">
    <w:p w14:paraId="4248588E" w14:textId="77777777" w:rsidR="00875364" w:rsidRDefault="00875364" w:rsidP="00210E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51FF6" w14:textId="77777777" w:rsidR="00210E66" w:rsidRDefault="00210E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492DB" w14:textId="77777777" w:rsidR="00210E66" w:rsidRDefault="00210E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8DD86" w14:textId="77777777" w:rsidR="00210E66" w:rsidRDefault="00210E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3C285A5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3CD4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DAC3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5CAC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2E73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18B8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812C7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6E01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FD6C3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95826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6F6F8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6C471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FBED2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065D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28412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261D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4091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76DF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E5602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9EC2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7380B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1ED9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366E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7EA5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9885D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C9CE5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2C51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98AA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02042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C0DD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08FD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05017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D64D3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F4D1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DA65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AC59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6F6A9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044C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6A25F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38EE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C893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DE605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1C45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4CDF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188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00B"/>
    <w:rsid w:val="000770C8"/>
    <w:rsid w:val="0014288E"/>
    <w:rsid w:val="001B6484"/>
    <w:rsid w:val="00210E66"/>
    <w:rsid w:val="003D6168"/>
    <w:rsid w:val="003E7AA2"/>
    <w:rsid w:val="00441FC2"/>
    <w:rsid w:val="00456F40"/>
    <w:rsid w:val="00760768"/>
    <w:rsid w:val="00875364"/>
    <w:rsid w:val="009D06E0"/>
    <w:rsid w:val="00A27777"/>
    <w:rsid w:val="00AA156D"/>
    <w:rsid w:val="00BB100B"/>
    <w:rsid w:val="00C26919"/>
    <w:rsid w:val="00C3196F"/>
    <w:rsid w:val="00CC5205"/>
    <w:rsid w:val="00DA0FFC"/>
    <w:rsid w:val="00E34E7F"/>
    <w:rsid w:val="00F9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EF4CD5"/>
  <w15:docId w15:val="{25AEA2F9-B92F-5E43-88D6-7F98D471F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24"/>
      <w:szCs w:val="24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4"/>
      <w:szCs w:val="24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0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60" w:lineRule="atLeast"/>
      <w:jc w:val="center"/>
    </w:pPr>
    <w:rPr>
      <w:rFonts w:ascii="Palatino Linotype" w:eastAsia="Palatino Linotype" w:hAnsi="Palatino Linotype" w:cs="Palatino Linotype"/>
      <w:color w:val="576D7B"/>
      <w:spacing w:val="20"/>
      <w:sz w:val="74"/>
      <w:szCs w:val="74"/>
    </w:rPr>
  </w:style>
  <w:style w:type="paragraph" w:customStyle="1" w:styleId="div">
    <w:name w:val="div"/>
    <w:basedOn w:val="Normal"/>
    <w:rPr>
      <w:sz w:val="24"/>
      <w:szCs w:val="24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  <w:rPr>
      <w:sz w:val="24"/>
      <w:szCs w:val="24"/>
    </w:rPr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dashSmallGap" w:sz="8" w:space="30" w:color="CCCCCC"/>
      </w:pBdr>
    </w:p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20" w:lineRule="atLeast"/>
    </w:pPr>
    <w:rPr>
      <w:color w:val="576D7B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  <w:rPr>
      <w:sz w:val="24"/>
      <w:szCs w:val="24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documenttxtBoldParagraph">
    <w:name w:val="document_txtBold Paragraph"/>
    <w:basedOn w:val="Normal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10E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E6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0E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E66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0E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E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0FF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919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ithub.com/tomxkay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omxkay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D45091-0942-5C48-98F3-15042BB9B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Thomas Kay</vt:lpstr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Thomas Kay</dc:title>
  <cp:lastModifiedBy>Thomas Kay</cp:lastModifiedBy>
  <cp:revision>3</cp:revision>
  <cp:lastPrinted>2020-10-02T18:52:00Z</cp:lastPrinted>
  <dcterms:created xsi:type="dcterms:W3CDTF">2020-10-02T18:52:00Z</dcterms:created>
  <dcterms:modified xsi:type="dcterms:W3CDTF">2020-10-02T19:06:00Z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YCsAAB+LCAAAAAAABAANl8WWg1AQRD+IBW5L3N3Z4U5w+/qZbXJCHq+rq+rSEIxRPAqJGIbSDCyiIkFwME+SKEJQMCTSGdcXXT35Lg1rq1j2P2w0W0A1AvaM0WsAD5THJqgRrl1MkO46ffbHGUfBtSjQEWpBthzzeSmFB8NETu9vvCOHIQ0af9A4PYPyBpxU1TCGkFK5z6ajP9FhQttpMq13i1A112pQTLIMv1rfOPuM8KtqU+XRhr7MUqZnpyi</vt:lpwstr>
  </property>
  <property fmtid="{D5CDD505-2E9C-101B-9397-08002B2CF9AE}" pid="3" name="x1ye=1">
    <vt:lpwstr>sjacRtHtBoa/wAgoDfqQPmopSiaw4/oZZCDqDPXxLRqq9u4yqG5Km1OQGszfHZjr3R66MSEkRoxyRj4CbNdggpSzPFBTBWqKA7SmsHtQmJi3RmQkzR5TZRDbM04IPGcXXiLJ8H2Dq5yJQsB/yPJBw8YkcK3danoudB6NlRSr5IK8OamShClOs9IrlMtRPanltGlcnKkcbPtbj46MlJdGTq5WUAgB5BNdhS8Yw9ST68oMtKIwtLseEItUEcYSfge</vt:lpwstr>
  </property>
  <property fmtid="{D5CDD505-2E9C-101B-9397-08002B2CF9AE}" pid="4" name="x1ye=10">
    <vt:lpwstr>OrQwtwTTYWd3SdNufIQQwg56ytQrM4wydluZeTeFxUc4G6W+kQjoIprlR5iz+H/OXpRwKXeA5Ot3HQbK7vkENxjakqOE94OnvXSf/cfwHdySTB1ppp92MBL4nF6bZLXa5Ag2UFrAR4vvYl9tT/wkEO1aZZ5Nzgve2Qmy0T3UnkcEuMrO3/qAl9vXKAoacszed/ScivF9sJ0Bp/Nd5OBVxil88kHvhKMVw+txmweDRG3bNIwkHsukNlsV93DVHpv</vt:lpwstr>
  </property>
  <property fmtid="{D5CDD505-2E9C-101B-9397-08002B2CF9AE}" pid="5" name="x1ye=11">
    <vt:lpwstr>+KthtOrELNuaokwISySmkdLbLGDZscBvlp085de4o49t8T/PTofQVatmaFQ3pAE5//l8D2fJPgVcA5JWNtseQEOAAdb5DOXLtMqvRUm/W9Kj39bsPNtspF/3V3cd039/yinm/Gm/9TFQoiudx+ACZy6lNnlpmgfRdC3mIx+v2UH2YIGUC+yC1reHWd+SEdUyioDEy3/TtPq9doX0mj+MV4xCe9XN3bx68Jz+eSaMwWB4la+V+qmU7QXH9nr7MCE</vt:lpwstr>
  </property>
  <property fmtid="{D5CDD505-2E9C-101B-9397-08002B2CF9AE}" pid="6" name="x1ye=12">
    <vt:lpwstr>mJKX6v0Jq+190svRP6tO43SQvefWAfktbCpBAaA5g8oh/XiTAwfVx21uqakFYwRBElMLZjUOpoBu6EX2CWc5DzlwEqAViZpzLyaxRFYVOWAtnxJeNZr0UMECjEN+kiWolcpM3gLN9SVPLMKRxZA+40his4RbZIHG5RRgnUb9Iho/bg+yk6pmQkA4H1RC+bXdT9C0VjQ9aky8XxWw7lF8gmRybHZpTIDIfBHl3w5cZulhZZ2DBV+FlB8HUaRXYC4</vt:lpwstr>
  </property>
  <property fmtid="{D5CDD505-2E9C-101B-9397-08002B2CF9AE}" pid="7" name="x1ye=13">
    <vt:lpwstr>8kY2FyS8NrU0s4A6JW49uUJOlb8J85vCzJ5nDQeiWvMBJoga1UySVM20KrDL8Qb8soaxLV4ZnfU+KVqKxj8/EWKJsrMEcqPh/gTMsBLscWOh5g1bOjEis+MgwtZlF1cFTXVSpFHG3dVKtYOOhHpa7yl9tpD/TmuoHQ17/B0TgqBeyz3aGO1kdm6gbY2s3KMtP4ZBOdfVvcVeO/5903fKIdM6Lv4JWCB/Z4t9b3YcGF4ZniQEAA99EP2RSUiJ90L</vt:lpwstr>
  </property>
  <property fmtid="{D5CDD505-2E9C-101B-9397-08002B2CF9AE}" pid="8" name="x1ye=14">
    <vt:lpwstr>J4iJB8IjZAl8wSpUdtoAX7/YQFvRgyj7x5r1VEPJaD+wLK8jlGRjIajUXBQkYgT3sfGSiZktgEZEECpcEkquJj8q0n0Ll7KeG0dQY5V4RzKvmEZImYhlYUHVP2zPygvNBi+W8l+4IPdcKiSdux3sVbwX/WqHZqhB6eK3xOKf9yPf8pxxiY0mO8D+XrKQBDAlBjRMXoHHe4za7yu3wyDd8+V1W+nPfPp7d2HP/5O4fBEvk/NufADrL51X2wvOtyi</vt:lpwstr>
  </property>
  <property fmtid="{D5CDD505-2E9C-101B-9397-08002B2CF9AE}" pid="9" name="x1ye=15">
    <vt:lpwstr>cZKtr9YnTjmbhp5Of9fC2mZyPxc0FOfUzqoJGvBaCi59rsrPwvHYmVfEqJBDWRpu9E/Jf7pI5txDd6XdEhHq72X2OmOlVLO39bVVrTybjWmlM3GR5vMOx9nMJxQMr5x7s9DhoMx0dH6/BQxjfVbqHyq9iC+kAVnylkt9naIkraaaL747gH5ZESiTmwDl/XjgYLI+1qq8e3YtOIfhEWMdt6nnKDwcxB8SegwHJx/W8J4E7Z+D/5U14RwDlWbtKF0</vt:lpwstr>
  </property>
  <property fmtid="{D5CDD505-2E9C-101B-9397-08002B2CF9AE}" pid="10" name="x1ye=16">
    <vt:lpwstr>WaR0ZaeFB9EwNp7lMmnes6ON9ZoxA5+CNX79AwxR9wUDt2pNGGw1YMM67H16Rd5ClqHOhVJDk2IPU8H90gYY94bsBAPvoes1krLu89S0Apu0/BqS5gdoW5aSLIRoInbzAvPbvu4cSALjnsVlwLM5BK6GHyhQE/83rEdhSjbkUxdCpkyQWzuKAzs/+LiaSDN2lluksBTSrf6F6sdxZQinK0PDIBuM7KiNvSKdgawunvTCJy55pvamR8X+TsMbx8b</vt:lpwstr>
  </property>
  <property fmtid="{D5CDD505-2E9C-101B-9397-08002B2CF9AE}" pid="11" name="x1ye=17">
    <vt:lpwstr>QPSxx0CCxeaKugv9LGkCT3YPq53j46cvM6PPuDrN4241pJZu5Qis+TDaA9l8zAf1mzv9L5CFtdYdh9QJ6sG/0+glFrXmypUYX0sg7mv2LR+jcMQugY0eI89IdxPgcauEcKaL+M9/GpynntQDL6w7cqN44mwiHnos/MvLZ7agzII0DZzDs8CcRVQ1dh5D/txh8kYMppNtwYDuyJNt5PrJhAH5Nw7WuOrE4qFcA8nnxvC/r/ytBR/xcvYJHbk7eu7</vt:lpwstr>
  </property>
  <property fmtid="{D5CDD505-2E9C-101B-9397-08002B2CF9AE}" pid="12" name="x1ye=18">
    <vt:lpwstr>83c+cqWF+hcjpSVtbIsmwrQ4d5ld8HLVEH8TxSG9CqNCrvuqtH8CCCh93+SKcy8V/wkg6CDN3L8BbSRf/tqCD8w0WX7FPsPtd/odLVPnvNNHv3Kj39mFxEjk2v/suZI327qokcQNYJstOe9gDu8zm4wf5oEio13cGqZv8BQiL+G9nmWTQI6RAPDjKcCZC//9foBazKwRNKMccH+I0IhQhyPmUOHex3egOw3378I18qR0mAroC8S/Bl3LcpCrMwD</vt:lpwstr>
  </property>
  <property fmtid="{D5CDD505-2E9C-101B-9397-08002B2CF9AE}" pid="13" name="x1ye=19">
    <vt:lpwstr>ifouAvcL+m/9Z/5BZ4zgZTVBBkG24aUNin9fH+0w7cIElDBNsJ47BB91CMyN+8EdC558lGkKlFL0+8H/uG7g5UP47SVLKG9BWQtXwgC77bbro1kruaquPc0GaZFZq6ElkooOB5BYeaSZekx5FCxJJLju6A7irPk/780GH3ajFA1jKpHkOTejDk1825/GYJI432IzI0QGi8BLUVbmwXQNtfCNoQpS28K6Lv9lwfcNICRa3Pd+Q7csBdAUvIWOcJf</vt:lpwstr>
  </property>
  <property fmtid="{D5CDD505-2E9C-101B-9397-08002B2CF9AE}" pid="14" name="x1ye=2">
    <vt:lpwstr>J+saiffvT419qBEWyuJYx9SCe2tF3xmPxmjl5kBgHJi3nuDsyHbEEWI8EmFh5IfNqv08xsvtCLgxH2znD0d3xGqEZKciUlUO8+pMGgTOz/Qg7VhGG5fBa/v/QC1+CQc71GS8/hKN/ZAtenX08u/f/PNGpe8h04ZqrJp/3yvV/zVWnJap1VfRic0OM0Z27OU+kvKNoGteLdYEomdnl4czDGXlZSmvgPqX1u+a2wI/Xv6jCylfq0064V1yi+vWoxK</vt:lpwstr>
  </property>
  <property fmtid="{D5CDD505-2E9C-101B-9397-08002B2CF9AE}" pid="15" name="x1ye=20">
    <vt:lpwstr>GnNE5POCops8O7pZ6hJtmc+zMZPIOyt6468YR4t26rTbDTeRX23iQAvovxFGonRo2RqPoK5ZDYC1/z2Bc61S1pLS5DSD6bj/Hulad+dClInu6pSWPQbecJiv5Ys4UW+US+/MaPaV8s/7xYz+MpICZMMd0l2xm/806usN/fyy6zHbRVmpkwGojhyzAUAXaOCd/6WimivRfQ/01/Nquha2xKrrx4kuE+tOuyIEFvgowC6jc1IeVpqEbc2i5SRHV0V</vt:lpwstr>
  </property>
  <property fmtid="{D5CDD505-2E9C-101B-9397-08002B2CF9AE}" pid="16" name="x1ye=21">
    <vt:lpwstr>4unBlJeH2KqmtaEUkb5Pi9U0t6EZ545iRwg4DwRrtvtE7URNOolUcRPa/FjkpshNbTjq/mM8vitv/W/wOYbYNPd7s0nGP6Cw1Xntb1LIF9Im3Qu6kiawRxaB71X0qTlmovMCsFRb538AAWTqGR6WZyTMKAufNpEvAB8+eOPNpWN2MOZ0sDoWIwVLSRRuguOzaIM8ueeolYmopVoelF5PS7eQAfVsNOO2l962QLf3PPCxwU2SQxjQa239wzhVzCd</vt:lpwstr>
  </property>
  <property fmtid="{D5CDD505-2E9C-101B-9397-08002B2CF9AE}" pid="17" name="x1ye=22">
    <vt:lpwstr>i8uy/MOTd+d/FVTFcCXSd9q2IAZmxAPv2ZUp+dOS6nWHLbxlATPEQARqejT5pOsIEdDKF94C4MTrVjWCj++b+oZkxSyJ80elfjmm3pYqALUor2o1A7ckdeyLyPJlRZeD9R/fyYMLGvH1L/65kGXCLsJy7WrOBN6WaD1YL/jiR7YDq7ynEBdz7AoUo0RubfyCRP0KQRYqG+WTDiTBr4P4/4X3HKTK4ebx91Mxvwg1nBUB4eC0dt8yi6XmWJBJUUd</vt:lpwstr>
  </property>
  <property fmtid="{D5CDD505-2E9C-101B-9397-08002B2CF9AE}" pid="18" name="x1ye=23">
    <vt:lpwstr>dNnsy2Zl0g0InGR2+D8TzTRFjx0K4c9BGrYwBX3/zWPfENrh11gbYXPZS7J5ds5PyfW5JpkCwoFVH7iQIFPKwlFfeYBcPvmb5hO6T/05r+MLaZr79AcG09/gIRnc26mKykQdBbMGu5Sxc1GtpEII08JgXF6/XUjvwOymKMANjcl4T0QU6fyFrUjHH/u/6NmJXorb4YH+ollVdY7tu3iwWqsF7d2k50ZbORNP/YT3iPCEryhbfxHYTd7UAVFZNsB</vt:lpwstr>
  </property>
  <property fmtid="{D5CDD505-2E9C-101B-9397-08002B2CF9AE}" pid="19" name="x1ye=24">
    <vt:lpwstr>Ryjzy2vgvziiSk7AoRy4uCWChWCWKO8c5VrW9opdYWwzmtuJumQnckq4hDGYG2PcwaoLQf+9Y9VeIuNMQv+X+t5/NrckZcnfyeX/Ov5fDV+Vo81rV1JFIdGawt3iM0UvY/c/jPm1B/sw/oDI+eEOlpTskD1MDmdvi2c0ec7X4gKQ27yaxXvAITO9QikbqHN1DmnHx1ClnjjT5uefwuZ1qDmj073vLNHygiabPpi6mOrYYe8xAmgJ0z51oKBm1kI</vt:lpwstr>
  </property>
  <property fmtid="{D5CDD505-2E9C-101B-9397-08002B2CF9AE}" pid="20" name="x1ye=25">
    <vt:lpwstr>bU1tNi5TAimntnEIqlyGqHZfP4XSa8jPu1gDLNoB75Y3KAxqdrKKicFGLuoIn1pxMcZ6Enm6LwqI9AzWxwWQoSYxym5Nzp2HX2hVRKraM93Oa1G2k4PqG/6KW4XBMVGeT8omB9Qt4D6PnvEOQj7OBzcqifK1XrBrVZeysGD+4JVarIos4KM+k/AkGbBVmJEYvtGJ7YlyblYZjh0O7TRpDEhpBLfMZXIb5gRocBPlanN4IJmqeR12glYPhpmhjgR</vt:lpwstr>
  </property>
  <property fmtid="{D5CDD505-2E9C-101B-9397-08002B2CF9AE}" pid="21" name="x1ye=26">
    <vt:lpwstr>rHMvLoyfkkTpXqBs5fSaAUFA5DgAvPHTKpslx64RodOXEF0RDjZiVKJ1xwq0NjxSut976/hvglUifmYlRNxI8x5rFzZo++zlzV6Y6Yl3J7NNlQ4DUhOZHVLw6/cbw4ei8cW4rcn9zSoZyCQyLkC38MTa/EbJ8hVAH8zdj4w1hTkm9s6hUCGL3q1PvSOuglgQAoE/PW8KiSanAtS3wN3jfobiw9l35FnY1WfOBoSxEVu5lGV4mBJldjJv5XkrOcz</vt:lpwstr>
  </property>
  <property fmtid="{D5CDD505-2E9C-101B-9397-08002B2CF9AE}" pid="22" name="x1ye=27">
    <vt:lpwstr>B3bq6F+RKDXvg/vV9609c4KzdG0M8Bz/y3rkp0kPKK5Tqv+3x3Crice1mWML6ZfM1pCQTlmWXJ4GghiAKg9SvxnFFUGJ3VP3TnLGDY52FYgt8l7ny6N/pt8Gbg33yPEkpsORMEwx5oXma+sjv07fi0FrcPAqMaW9vZpb+dxDAjDUXRhvmzxdIrA5DqF9rc3U8AuwLuciPjsaPGhv64s7mQPmFcM0F/kVYkEM5fQQdM8yvyWdk/rNF2kD+4YMFnV</vt:lpwstr>
  </property>
  <property fmtid="{D5CDD505-2E9C-101B-9397-08002B2CF9AE}" pid="23" name="x1ye=28">
    <vt:lpwstr>BOhNsUaaUIz2udwMXBEBLvoMMFbbD4IK6igcs7a94aqAuVdGjcoRdoeE/ZvxL4IKsShZLX/hmjalizaXNB06HOH+FwJW0pVP8NC6Jv9LQUv6LVHF4uuOsGvI7wlrX+xQG+tlpPgky007E5iJvAT8H4y4rmuwb5uP9cIZ3dvDNAndgiMdUFnTq3bns3bPO6yfiM7vEVtbZEFmhnNTqMNTASVnbIezAuu9gAxqd6/DtS7FzMNdpC1nAVmOmq1w98r</vt:lpwstr>
  </property>
  <property fmtid="{D5CDD505-2E9C-101B-9397-08002B2CF9AE}" pid="24" name="x1ye=29">
    <vt:lpwstr>b4Tfp+L+bbuiEtvjt9cC3OjMktc5QK7jV8x2ILR+VOErrv/mAfGZI98x3GcYBg+XuhypSYe3ThVVKuIxz7n8JK8JxcG9twNrZJ4Le0oFDGV7Ry+V7geTg2uH70bo4Es/YhEJUicNJ/UM/4kpOJ4Kqp0PI7PlmxTwKGbBg4lq1eoARigYrk3kokfqxtmvDP/XZgs+bRzxeGuif6jFrSYtuMBPikv0fEsjL3mzKv+aG0NH4zKAuFiwO3MoKGJqdqg</vt:lpwstr>
  </property>
  <property fmtid="{D5CDD505-2E9C-101B-9397-08002B2CF9AE}" pid="25" name="x1ye=3">
    <vt:lpwstr>pgR0/u6jM8d5ZxATUovutN6tZ1aqtVakV50lqxaYwqVcvFahi5B9f9scyit+uqh5LS1e+el4EuqnU8TRwncWXhn5RQKN9axw7281VlkFQoMfoi2GlpvdEWNvID1zo3nohhci1eoE1CU12yTlPim+U7GJDP5mAjCfidD7gyO5GfBxc8kx0aCrPZzADeSBNB0kFp+USQb+4QWzPQJi6k4Vk84Z5Bn+kr48Q5VQrfXxk2blWiG2jQH6yjQUPVuBlVB</vt:lpwstr>
  </property>
  <property fmtid="{D5CDD505-2E9C-101B-9397-08002B2CF9AE}" pid="26" name="x1ye=30">
    <vt:lpwstr>uIV1XR4YYOxPLmMbf4T6qNuQei2kc+3m1y8a/AxlVC1ot/ATXqofOoj+MdfbtDTWHrOZ8smSI4IA9+Xla21oUo6THpoQCSzT5knwsUvHsSz1XoEqIPx39/4QZ4SyocayigVAA3WyNtU83G6ZXYGPmJ+D5WGsWYJLaJiFsac3KN8hTlXgDexUpnrz+FphVJppE4no3fx7aIMTc2Z7epVUTzZk69N1lawlo80+1n0mfL8nRWXTMnfOE/ATWZS7onx</vt:lpwstr>
  </property>
  <property fmtid="{D5CDD505-2E9C-101B-9397-08002B2CF9AE}" pid="27" name="x1ye=31">
    <vt:lpwstr>6kmN0buoqD6TFuFKOhH/qIZxENGSoqOfA7LyXeYwwRxV/FpFEiDmF0hY2IGAn11o5ewXWNp5bmDDIr3KRjddPpBmKBSYdqcSijdNF6oyCrtja1KR+ve/69La+UWU1j3f/IbCc62+SCGpiBAOM/kfVXON1ZjjfOClks+dMtu7AN8hpQF9xN3ZqkhHUQmbcc5AAZ+Zr4dn1cwkiVOQtiPj03m/zxhQFQ2K1J6rCwZsaySRma8ezhIx8R98vNrFxqt</vt:lpwstr>
  </property>
  <property fmtid="{D5CDD505-2E9C-101B-9397-08002B2CF9AE}" pid="28" name="x1ye=32">
    <vt:lpwstr>StQ9m15kYWCv6CQGbd/E2s6lQoC3wUt18EtnYtWEWnwMKRVRD3G3wmRw4wKIJDsI5f8g47Y4Nxui83QqoxlfR36nxfY/sCMnegVxDTvEavt9p+VFdGFDtWwDOrMgJzDomHZDAxaYb8Nws3OadfQA2l5Hfp4Uvon0v2rRvKtEiLVkIjho+95Masjwv2ZZwy40ftu8uop2PEKoSVS2PlOtmKI/N3/A/LfKYDo551Wq9IKWr59AEtbjWuDkdpLJuW+</vt:lpwstr>
  </property>
  <property fmtid="{D5CDD505-2E9C-101B-9397-08002B2CF9AE}" pid="29" name="x1ye=33">
    <vt:lpwstr>8XtJJDi5HXO5ssZBnvsKnagr6KjwRFBE38vimGEnQ/f9dnNGBAtcFNNKVYF6d2D9WF+N6jAwe2xmRqqiKsWy30StDEx7Avva6tRph9JMjM7/Z7Bvh/ykfp32GHP4OHpfTytKqrDeu4t138iQX5JE8jPYyPRT7GyOIHYxf8n9lCQElDW+T1C/2miqnzCNUsj1U0HF+Hs/1J2DYUzPo8jjM9qpFilIEyW3dRkDSKg53p4x8LGjBM0w4ch+nq8lH95</vt:lpwstr>
  </property>
  <property fmtid="{D5CDD505-2E9C-101B-9397-08002B2CF9AE}" pid="30" name="x1ye=34">
    <vt:lpwstr>TvGd0MQZGmwa7liB76H6w6sWxcYi2gaJuFd1UdOwOUmB7tCiauGXaPOUdlhMshoMni87VMRMKIYSAm8lcRrh1wi/0/tJIHFpL8rQ4Q3+K8X1wKUqynA3LqfxnoWeasWcAL1RpXkX34rrsJzPwXWIRHZ4c0ZeuTWRKtQpQ4TtBJZMc15LyZep9z8t38CIRGq2JgmlIbtNJ3VAqmF9+B0u44MZFiteZv4Lb5qYeUigzGWIWLjLLRPsxtXoPOFBVYK</vt:lpwstr>
  </property>
  <property fmtid="{D5CDD505-2E9C-101B-9397-08002B2CF9AE}" pid="31" name="x1ye=35">
    <vt:lpwstr>ZCnrLQHLLgDxiU0linpRbc0MP5j74YIsyvg7yHJ7/tt6/IY9du3N9Doz5qKWfc/PI60J5cF2ma2UfAE+NvaABDUhuiYWevN7QILWjYRpn9JnCVd0rU5w8lZDQOtlug5THjrYqJtUgWM6BmbO8YMO1pBdJ0TJjKr18tcxuvzzD2kGfhLtkW6/X+8Y6ZFvSgE7rJX94U2ku5/NxEA+4w7mIi7yuowaQTXXEzPzOTF2jkxAcVRW0FVp/1nSk9Ttprv</vt:lpwstr>
  </property>
  <property fmtid="{D5CDD505-2E9C-101B-9397-08002B2CF9AE}" pid="32" name="x1ye=36">
    <vt:lpwstr>+UF68mLPjbF0K3IUwP4/a4afIbxa26fK0Gpqyxj1MHGR2lW+ybKPT6+tfT8pyrn/3M+XwmvPttcFF3eZjpe4TL9Cky+tFCkKDh4odTVEC8UpfnoQRXHOsQASZHx+m2BWh73oEXkxryD7DGnmnQs3pyH4+VD/M/q2RxGA18TPUHdcxokOgFYi+3p6zHKj/rFr99HMb4PQ+N/Mn1eUxFGtNW2DJLCOyBeqUMdbcByymx8R/N+p8dLir7pSln7K1yH</vt:lpwstr>
  </property>
  <property fmtid="{D5CDD505-2E9C-101B-9397-08002B2CF9AE}" pid="33" name="x1ye=37">
    <vt:lpwstr>rTFaY+iwqzXIYsPh+rJF1ESJLBvJUlICf0AVQ2dy0HqR3+8FxAqxATTC0ZUqMssz+A5njofV3vUKRvE3URvyj6zooG2QCeVRW59kvPx+pwJ/BIgrLOJJ5v2wESgTYofJICQi/eGM/zLZLaosExSXuf6yLWNpF2DCcqqXrB1sTmmBQbyvlbmYphEJq7jOzIt4MFxo4EaxaHiZIm3axCXB9t5IPwWpc+Sieny7LkrzAcuzBgTb6TOhhh4mUh9LYAi</vt:lpwstr>
  </property>
  <property fmtid="{D5CDD505-2E9C-101B-9397-08002B2CF9AE}" pid="34" name="x1ye=38">
    <vt:lpwstr>VR4lHF3mIDcvpNbV1x95XwOgL5PZfi7+2qkRZ4Cryg7tIUu75tCzroVpEITpNuLtMaWFq97VJJCksmIDwgwBbRcFgtESrs5KXuHbMAdFEipbc8YmDpIQPIAUPHdN8KCL6Wd9HXbuefa6xPmkYekoGn+gtlzuhPG7pbFIUnSu/PYi9FIEMJPvNSf4g9QnsMtSKJiCIM5HbBHUcKSmu9RwjHC2Vxl0PeF9RrIUl+pM2Wq2UIC0oM0e/7eZvtYURoU</vt:lpwstr>
  </property>
  <property fmtid="{D5CDD505-2E9C-101B-9397-08002B2CF9AE}" pid="35" name="x1ye=39">
    <vt:lpwstr>2La/5y1+Rxgq+gi6BFF1aJoi1DKH+6G8HG7A4Qf3YMzd1zpyLz7veRnn+/4kj3/fnwNQWFMb4MkmlDdqPgP/4C6vyLRcVR0c1hW8/nrGGsWveHARuiXlYlMkdliL1g5bMDTzfl2/LN/lKuoG+NDzHfaUYswggDzqGxpJjx0osztwMTyN7qJFIlzcmC9U/m8YKfAA9f/DF+geom9lZb0fsec4OqJqAvqv/Ff+jW5AW5SptVAsMxWnhAKfv9eVPZd</vt:lpwstr>
  </property>
  <property fmtid="{D5CDD505-2E9C-101B-9397-08002B2CF9AE}" pid="36" name="x1ye=4">
    <vt:lpwstr>S4e1JsCV92IcoLDkTuo+IPzJspn9ZpX5WBIYYoegka9OmNU5H9+5V/B1GM6/rm6rHoIsMfQXBy3Ck836Ij+VfE8+mxncdH2AL0RUdQkRy9FYBTUn3m4Mlulzld2PBj/u8AO994Zn+zVzb+JzpONWeywYeYY5Rf1geycFqUDpeFE0vIXgxruYruda3HCLeaMoSR3A1Pf6QlrRFVoNu7uFXocdOQF9bFYmoikeqS0T8TpjgoSpvSN65LzSwbmtLgR</vt:lpwstr>
  </property>
  <property fmtid="{D5CDD505-2E9C-101B-9397-08002B2CF9AE}" pid="37" name="x1ye=40">
    <vt:lpwstr>dBfNzn/vmslNoJRJWwPwyYx1/qsEq6YhejLr2vQWVT3UVLrgUpYERWrG1/Fm8J+OJ06aNUuf1Vz4VRWgHdc4oCYZv9fvttLUMFRd4HQJdJeDMG7JVhfay9Wty0hVG4axheFBS2luEly6YvptuTHnUtUo32dRdxd6TZNW7NyqaekPNeYC40WB4zjeScMjeTbM53FNdvT3ZX8Cge9DSkhiRh5My/C5yJVYMFHeQtL/lc7I69P+SRkfxROpmbUE96b</vt:lpwstr>
  </property>
  <property fmtid="{D5CDD505-2E9C-101B-9397-08002B2CF9AE}" pid="38" name="x1ye=41">
    <vt:lpwstr>UWClrYu55ZuOSKO3A/bwZmYYyKNSgol7VsCMbOPPBufuogV/JJHpNDaefGC0YHrIwUQno1i0I3ysSN3eNxLLiY18HCJsFFfe1Zl8cYDRC5tlTk9LlMthGMUM8aO/IAgljPsogNeOuZuMem/8YpLX870a7ZPzUo1dFELcfI5Mfp4drPsvJcj4vTRwtqAE+7fZq4eO+M0ezHULX0kEICAlIsh5Qga708G36Rg8RCb3SnSFZnZm3LpjO+FH6UzINUc</vt:lpwstr>
  </property>
  <property fmtid="{D5CDD505-2E9C-101B-9397-08002B2CF9AE}" pid="39" name="x1ye=42">
    <vt:lpwstr>xhiT/e/qeZcdZ4/s25V8K5Q4onp2GSVtoPoDJB7T53fJ6ergw86QCfd+fY84juo8llsemG3wXbb+pX4j/42FW128tPRaLY4xLqIGo1wUf/PDXrx8mm13kjbgOpp6j7bXKRfaz+BvGUkApUmQ0hPEN3DwexsODCudLMFxNNzv+KNbaJ4qbK4GXY+CWwQItuXxdCBEtAkmqRemTxq24nrmY1BJKcHzVSsH0G3bQUXQ/VkXRI0DzZkRSHeJj74ZKM5</vt:lpwstr>
  </property>
  <property fmtid="{D5CDD505-2E9C-101B-9397-08002B2CF9AE}" pid="40" name="x1ye=43">
    <vt:lpwstr>0Sr9moOlGCHBFRN47ENUUCTbpsc6I8V4+KA3ZvFnP7CnrrfzpA4giv6HctoGf4bTUN7C2WI/SNAWCvrux6BUP5jjz6sBdOkCnXSRrdO0d1XL8JrPwSaTUtOYvs5sQ6WSpOyuvCpSE0iB7VZawLx/7+pYCupmYKE9zXPy4BMvtC7EIFR2935p7YEEjTW01kPvT91priRl9TOwI7EIPjWn4Ox+88noygzZKXT7PwyvmJdFWP6mPtvsst/jEnPpjZS</vt:lpwstr>
  </property>
  <property fmtid="{D5CDD505-2E9C-101B-9397-08002B2CF9AE}" pid="41" name="x1ye=44">
    <vt:lpwstr>Rcvf9/nYH9QwdhhgKwAA</vt:lpwstr>
  </property>
  <property fmtid="{D5CDD505-2E9C-101B-9397-08002B2CF9AE}" pid="42" name="x1ye=5">
    <vt:lpwstr>Sq5BD+GO3DNSCSKcwgpOkE7VjdFxgXD7RahRm+b73HSKESAxYXuMZ5EaT9VT2FzDRRZ9/rJhCyiAnj7/NVOX++CYvm1rILeuYtgOqFg5kIkHJInMR9Odw5Da8G7/Drgzue30Fxaidi8tvb9yjQsQpMgeRupYgwXwPEg1JaS6Sds4cQ25302pO/M1bUVb+n6eyGK9InJZ9Yoc2JBSnNcthutFhpd4pYM/FpDkzYd2AufMhn1DKIFU346s3UfB67z</vt:lpwstr>
  </property>
  <property fmtid="{D5CDD505-2E9C-101B-9397-08002B2CF9AE}" pid="43" name="x1ye=6">
    <vt:lpwstr>pn8uXQJJB0v1X8vxxnfjPiATIGeJVTv3zmFVltHHw1an1Xa70JooihMFpm/dpfilptdogC7Swd8XmQOIc9rvZtWaiHR+Ka+jY8PZ+uGvRT+CB3Im9zcCO43nCk4j2uXRPLxXoKTebpMv92TZnKnNTcf/FseG80jK7zTMrc634OdylZ9AD6y2UldciXrEx8LyX8dgoidcU5lJ6vFS+BwBjJr+p31h9JSwDm/1sxTW3MPgDLQKw4jrRbR0Nbvbgr9</vt:lpwstr>
  </property>
  <property fmtid="{D5CDD505-2E9C-101B-9397-08002B2CF9AE}" pid="44" name="x1ye=7">
    <vt:lpwstr>3hYmv+StIlgReMte2NwAMafOsmQjGAdGbJ8A+Tl7zfKloaZ84QmPGfEWPi/NSOUC4vnG3Ct1EmaIy5y3UGNf9U0VOAsN6wkk6p+PBzx77TjZtW753ufbxvuI/4vlQaaOGRrgiyKv4XB4/l5B7jmdxuu5YPcaQ5aFeqnhWCzr0Rmpy9amCdaYgCg+dQsPZbsxJQz/4/XXOKCkDGyq1GBaAxjgYFfxFuvWg9M1EgqwhGfwgAMOiWLKFSrl8HsICkZ</vt:lpwstr>
  </property>
  <property fmtid="{D5CDD505-2E9C-101B-9397-08002B2CF9AE}" pid="45" name="x1ye=8">
    <vt:lpwstr>INUo2J8Io4996x2ikc2UdR+YNIV5uaRe2UkZSWCjqKQgBgo06xlmVSVy31hExo4iMw+AuxWhTNnQKhnHyCerZH5BSOfbt2u3XFIY9J1syJkVnYxW56/iy85acLFr30UwLLhFXZNUfqn3L2ekg1Sy6z82Q0+csBCsYoKWhpmEgdieA0QoRAco4/swTkKIN4gVRFn1xZD8BK9zWTcFScKqO5EicnIq5aq3960z5cxYObu+/e8bJqtbbBNQeKyR/1P</vt:lpwstr>
  </property>
  <property fmtid="{D5CDD505-2E9C-101B-9397-08002B2CF9AE}" pid="46" name="x1ye=9">
    <vt:lpwstr>RlygKQpjxP3pm1Gc5nrRifNOb30UuzUiueXjxs3ZLaFtbc6mGZSaA26/eGpcBCnKGESpxeWT0ImTa3qL55EaNLJ5hd87aAf9oIZyfyC04swOL8bV4m4AEEqwOwDXslEUgSApGhNVDLl1Gc6TXQeSsGMiIE1Lyu0usTeq3xl6+g59k9DglZusOE2fuldu2LcPvQu8e9R2GCvqlPk4JensTQsqbxxnXE+XBbT24+7nw/yqhYRNOXX/8GyDe0eTKMr</vt:lpwstr>
  </property>
</Properties>
</file>